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78AE3" w14:textId="77777777" w:rsidR="006A56D5" w:rsidRPr="00A57D72" w:rsidRDefault="006A56D5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UNIVERSIDADE</w:t>
      </w:r>
      <w:r w:rsidR="00E53F1B" w:rsidRPr="00A57D72">
        <w:rPr>
          <w:rFonts w:ascii="Arial" w:hAnsi="Arial" w:cs="Arial"/>
          <w:b/>
          <w:sz w:val="24"/>
          <w:szCs w:val="24"/>
        </w:rPr>
        <w:t xml:space="preserve"> NOVE DE JULHO</w:t>
      </w:r>
    </w:p>
    <w:p w14:paraId="1657F644" w14:textId="77777777" w:rsidR="006A56D5" w:rsidRPr="00A57D72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DIRETORIA DOS CURSOS DE INFORMÁTICA</w:t>
      </w:r>
    </w:p>
    <w:p w14:paraId="478F5356" w14:textId="77777777" w:rsidR="00A57D72" w:rsidRPr="00A57D72" w:rsidRDefault="00A57D72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7CF2C4" w14:textId="77777777" w:rsidR="006A56D5" w:rsidRPr="00A57D72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47A31F4" w14:textId="77777777" w:rsidR="00AA04B9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1 - RA 123456789</w:t>
      </w:r>
    </w:p>
    <w:p w14:paraId="4EDB34EE" w14:textId="77777777"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2 - RA 123456789</w:t>
      </w:r>
    </w:p>
    <w:p w14:paraId="4A8A7FC1" w14:textId="77777777"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3 - RA 123456789</w:t>
      </w:r>
    </w:p>
    <w:p w14:paraId="3E53DB2A" w14:textId="77777777"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4 - RA 123456789</w:t>
      </w:r>
    </w:p>
    <w:p w14:paraId="320BC21C" w14:textId="77777777"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5 - RA 123456789</w:t>
      </w:r>
    </w:p>
    <w:p w14:paraId="08227C93" w14:textId="77777777"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6 - RA 123456789</w:t>
      </w:r>
    </w:p>
    <w:p w14:paraId="2E11C30F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A74DE01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075B81C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F24EBCD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6770B62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FFCAECE" w14:textId="77777777"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BCAE696" w14:textId="77777777" w:rsidR="00AA04B9" w:rsidRPr="00A57D72" w:rsidRDefault="0060278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278E">
        <w:rPr>
          <w:rFonts w:ascii="Arial" w:hAnsi="Arial" w:cs="Arial"/>
          <w:b/>
          <w:sz w:val="24"/>
          <w:szCs w:val="24"/>
        </w:rPr>
        <w:t xml:space="preserve">PROJETO </w:t>
      </w:r>
      <w:r w:rsidR="00BF496C">
        <w:rPr>
          <w:rFonts w:ascii="Arial" w:hAnsi="Arial" w:cs="Arial"/>
          <w:b/>
          <w:sz w:val="24"/>
          <w:szCs w:val="24"/>
        </w:rPr>
        <w:t>DE SISTEMAS INTERATIVOS</w:t>
      </w:r>
    </w:p>
    <w:p w14:paraId="21FCC27D" w14:textId="77777777" w:rsidR="00AA04B9" w:rsidRPr="00BF496C" w:rsidRDefault="00BF496C" w:rsidP="00611A68">
      <w:pPr>
        <w:spacing w:line="36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BF496C">
        <w:rPr>
          <w:rFonts w:ascii="Arial" w:hAnsi="Arial" w:cs="Arial"/>
          <w:b/>
          <w:color w:val="FF0000"/>
          <w:sz w:val="24"/>
          <w:szCs w:val="24"/>
        </w:rPr>
        <w:t>NOME DO JOGO</w:t>
      </w:r>
    </w:p>
    <w:p w14:paraId="78BDFF83" w14:textId="77777777"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C003715" w14:textId="77777777"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4DE916" w14:textId="77777777"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F3BD46" w14:textId="77777777"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3B0D675" w14:textId="77777777"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2030E6" w14:textId="77777777" w:rsidR="00AA04B9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00E50F" w14:textId="77777777" w:rsidR="001145DA" w:rsidRPr="00A57D72" w:rsidRDefault="001145DA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6053E1" w14:textId="77777777" w:rsidR="006A56D5" w:rsidRDefault="006A56D5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B7EBA00" w14:textId="77777777" w:rsidR="00E95C2E" w:rsidRDefault="00E95C2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7B274FB" w14:textId="77777777" w:rsidR="003B3450" w:rsidRDefault="003B3450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3E98FF" w14:textId="77777777" w:rsidR="001145DA" w:rsidRPr="00E95C2E" w:rsidRDefault="001145DA" w:rsidP="00611A6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0806A58" w14:textId="77777777" w:rsidR="00A57D72" w:rsidRPr="00A57D72" w:rsidRDefault="001B3C8C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 xml:space="preserve">SÃO PAULO </w:t>
      </w:r>
    </w:p>
    <w:p w14:paraId="797C879C" w14:textId="27C0A1B0" w:rsidR="0060278E" w:rsidRDefault="004857F3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20</w:t>
      </w:r>
      <w:r w:rsidR="00BF496C">
        <w:rPr>
          <w:rFonts w:ascii="Arial" w:hAnsi="Arial" w:cs="Arial"/>
          <w:b/>
          <w:sz w:val="24"/>
          <w:szCs w:val="24"/>
        </w:rPr>
        <w:t>2</w:t>
      </w:r>
      <w:r w:rsidR="005D0E5A">
        <w:rPr>
          <w:rFonts w:ascii="Arial" w:hAnsi="Arial" w:cs="Arial"/>
          <w:b/>
          <w:sz w:val="24"/>
          <w:szCs w:val="24"/>
        </w:rPr>
        <w:t>3</w:t>
      </w:r>
    </w:p>
    <w:p w14:paraId="396B5D1D" w14:textId="77777777" w:rsidR="0060278E" w:rsidRDefault="0060278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6DFFBAC" w14:textId="77777777" w:rsidR="00AA04B9" w:rsidRDefault="00AA04B9">
      <w:pPr>
        <w:jc w:val="center"/>
        <w:rPr>
          <w:rFonts w:ascii="Arial" w:hAnsi="Arial" w:cs="Arial"/>
          <w:b/>
          <w:sz w:val="24"/>
          <w:szCs w:val="24"/>
        </w:rPr>
      </w:pPr>
    </w:p>
    <w:p w14:paraId="39C6E308" w14:textId="77777777"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1 - RA 123456789</w:t>
      </w:r>
    </w:p>
    <w:p w14:paraId="1E0072D0" w14:textId="77777777"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2 - RA 123456789</w:t>
      </w:r>
    </w:p>
    <w:p w14:paraId="1241654A" w14:textId="77777777"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3 - RA 123456789</w:t>
      </w:r>
    </w:p>
    <w:p w14:paraId="71D7858C" w14:textId="77777777"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4 - RA 123456789</w:t>
      </w:r>
    </w:p>
    <w:p w14:paraId="742B3881" w14:textId="77777777"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5 - RA 123456789</w:t>
      </w:r>
    </w:p>
    <w:p w14:paraId="39239564" w14:textId="77777777" w:rsidR="00D00381" w:rsidRPr="00840FC5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 xml:space="preserve">ALUNO 6 </w:t>
      </w:r>
      <w:r w:rsidRPr="00840FC5">
        <w:rPr>
          <w:rFonts w:ascii="Arial" w:hAnsi="Arial" w:cs="Arial"/>
          <w:b/>
          <w:sz w:val="24"/>
          <w:szCs w:val="24"/>
        </w:rPr>
        <w:t>- RA 123456789</w:t>
      </w:r>
    </w:p>
    <w:p w14:paraId="2526DFCB" w14:textId="77777777" w:rsidR="006A56D5" w:rsidRPr="00840FC5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F6426A4" w14:textId="77777777"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02B4EC0" w14:textId="77777777"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878E82D" w14:textId="77777777"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16FEAAE" w14:textId="77777777" w:rsidR="00AA04B9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8AD102" w14:textId="77777777"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80EB42" w14:textId="77777777"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9CDF8EC" w14:textId="77777777"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DD36D8C" w14:textId="77777777"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31E5858" w14:textId="77777777"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30028E" w14:textId="77777777" w:rsidR="00AA04B9" w:rsidRPr="00E95C2E" w:rsidRDefault="005B3ABB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>PROJETO PRÁTICO EM SISTEMAS</w:t>
      </w:r>
    </w:p>
    <w:p w14:paraId="22DEF294" w14:textId="77777777" w:rsidR="00BF496C" w:rsidRPr="00BF496C" w:rsidRDefault="00BF496C" w:rsidP="00BF496C">
      <w:pPr>
        <w:spacing w:line="36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BF496C">
        <w:rPr>
          <w:rFonts w:ascii="Arial" w:hAnsi="Arial" w:cs="Arial"/>
          <w:b/>
          <w:color w:val="FF0000"/>
          <w:sz w:val="24"/>
          <w:szCs w:val="24"/>
        </w:rPr>
        <w:t>NOME DO JOGO</w:t>
      </w:r>
    </w:p>
    <w:p w14:paraId="5E0CEE4E" w14:textId="77777777" w:rsidR="00D00381" w:rsidRPr="00E95C2E" w:rsidRDefault="00D00381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1F1EAC" w14:textId="0487FE00" w:rsidR="00AA04B9" w:rsidRPr="006A56D5" w:rsidRDefault="006A56D5" w:rsidP="00E252E6">
      <w:pPr>
        <w:ind w:left="35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apresentado à </w:t>
      </w:r>
      <w:r w:rsidRPr="006A56D5">
        <w:rPr>
          <w:rFonts w:ascii="Arial" w:hAnsi="Arial" w:cs="Arial"/>
        </w:rPr>
        <w:t>Universi</w:t>
      </w:r>
      <w:r>
        <w:rPr>
          <w:rFonts w:ascii="Arial" w:hAnsi="Arial" w:cs="Arial"/>
        </w:rPr>
        <w:t>dade</w:t>
      </w:r>
      <w:r w:rsidRPr="006A56D5">
        <w:rPr>
          <w:rFonts w:ascii="Arial" w:hAnsi="Arial" w:cs="Arial"/>
        </w:rPr>
        <w:t xml:space="preserve"> Nove de Julho, UNINOVE, em cumprimento parcial às exigências da disciplina de </w:t>
      </w:r>
      <w:r w:rsidR="005B3ABB">
        <w:rPr>
          <w:rFonts w:ascii="Arial" w:hAnsi="Arial" w:cs="Arial"/>
        </w:rPr>
        <w:t xml:space="preserve">Projeto </w:t>
      </w:r>
      <w:r w:rsidR="007721FC">
        <w:rPr>
          <w:rFonts w:ascii="Arial" w:hAnsi="Arial" w:cs="Arial"/>
        </w:rPr>
        <w:t>em Sistemas Interativos</w:t>
      </w:r>
      <w:r w:rsidRPr="006A56D5">
        <w:rPr>
          <w:rFonts w:ascii="Arial" w:hAnsi="Arial" w:cs="Arial"/>
        </w:rPr>
        <w:t>, sob orientação d</w:t>
      </w:r>
      <w:r w:rsidR="00AB56C1">
        <w:rPr>
          <w:rFonts w:ascii="Arial" w:hAnsi="Arial" w:cs="Arial"/>
        </w:rPr>
        <w:t>o</w:t>
      </w:r>
      <w:r w:rsidR="00324596">
        <w:rPr>
          <w:rFonts w:ascii="Arial" w:hAnsi="Arial" w:cs="Arial"/>
        </w:rPr>
        <w:t xml:space="preserve"> Prof.</w:t>
      </w:r>
      <w:r w:rsidR="004D09A8">
        <w:rPr>
          <w:rFonts w:ascii="Arial" w:hAnsi="Arial" w:cs="Arial"/>
        </w:rPr>
        <w:t xml:space="preserve"> </w:t>
      </w:r>
      <w:r w:rsidR="007721FC">
        <w:rPr>
          <w:rFonts w:ascii="Arial" w:hAnsi="Arial" w:cs="Arial"/>
          <w:b/>
        </w:rPr>
        <w:t>Marcos Alexandruk</w:t>
      </w:r>
    </w:p>
    <w:p w14:paraId="11E87B63" w14:textId="77777777"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ED242B5" w14:textId="77777777"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355E702" w14:textId="77777777" w:rsidR="00AA04B9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18BF59F" w14:textId="77777777" w:rsidR="00F55F4C" w:rsidRPr="00E95C2E" w:rsidRDefault="00F55F4C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15A8996" w14:textId="77777777"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95D1B81" w14:textId="77777777"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3F4FFCE" w14:textId="77777777" w:rsidR="003B3450" w:rsidRPr="00E95C2E" w:rsidRDefault="003B3450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9063071" w14:textId="77777777" w:rsidR="006A56D5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7D3824" w14:textId="77777777" w:rsidR="00EB23ED" w:rsidRPr="00E95C2E" w:rsidRDefault="00EB23ED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7DF95CC" w14:textId="77777777"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8268FC" w14:textId="77777777" w:rsidR="00D00381" w:rsidRDefault="00D0038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SÃO PAULO</w:t>
      </w:r>
    </w:p>
    <w:p w14:paraId="51025606" w14:textId="0D0FB856" w:rsidR="005B3ABB" w:rsidRDefault="004857F3" w:rsidP="00EB23E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4"/>
        </w:rPr>
        <w:t>20</w:t>
      </w:r>
      <w:r w:rsidR="00BF496C">
        <w:rPr>
          <w:rFonts w:ascii="Arial" w:hAnsi="Arial" w:cs="Arial"/>
          <w:b/>
          <w:sz w:val="24"/>
        </w:rPr>
        <w:t>2</w:t>
      </w:r>
      <w:r w:rsidR="00CA3D67">
        <w:rPr>
          <w:rFonts w:ascii="Arial" w:hAnsi="Arial" w:cs="Arial"/>
          <w:b/>
          <w:sz w:val="24"/>
        </w:rPr>
        <w:t>3</w:t>
      </w:r>
    </w:p>
    <w:p w14:paraId="55F72E4E" w14:textId="77777777" w:rsidR="00EC61A5" w:rsidRDefault="005B3ABB" w:rsidP="005B3ABB">
      <w:pPr>
        <w:pStyle w:val="PFTtuloSumrio"/>
        <w:rPr>
          <w:noProof/>
        </w:rPr>
      </w:pPr>
      <w:r>
        <w:lastRenderedPageBreak/>
        <w:t>Sumário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</w:p>
    <w:p w14:paraId="06B84383" w14:textId="37544B58" w:rsidR="00EC61A5" w:rsidRDefault="005E62E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65838830" w:history="1">
        <w:r w:rsidR="00EC61A5" w:rsidRPr="006F79D7">
          <w:rPr>
            <w:rStyle w:val="Hyperlink"/>
            <w:noProof/>
          </w:rPr>
          <w:t>1.</w:t>
        </w:r>
        <w:r w:rsidR="00EC61A5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EC61A5" w:rsidRPr="006F79D7">
          <w:rPr>
            <w:rStyle w:val="Hyperlink"/>
            <w:noProof/>
          </w:rPr>
          <w:t>Introdução</w:t>
        </w:r>
        <w:r w:rsidR="00EC61A5">
          <w:rPr>
            <w:noProof/>
            <w:webHidden/>
          </w:rPr>
          <w:tab/>
        </w:r>
        <w:r w:rsidR="00EC61A5">
          <w:rPr>
            <w:noProof/>
            <w:webHidden/>
          </w:rPr>
          <w:fldChar w:fldCharType="begin"/>
        </w:r>
        <w:r w:rsidR="00EC61A5">
          <w:rPr>
            <w:noProof/>
            <w:webHidden/>
          </w:rPr>
          <w:instrText xml:space="preserve"> PAGEREF _Toc65838830 \h </w:instrText>
        </w:r>
        <w:r w:rsidR="00EC61A5">
          <w:rPr>
            <w:noProof/>
            <w:webHidden/>
          </w:rPr>
        </w:r>
        <w:r w:rsidR="00EC61A5">
          <w:rPr>
            <w:noProof/>
            <w:webHidden/>
          </w:rPr>
          <w:fldChar w:fldCharType="separate"/>
        </w:r>
        <w:r w:rsidR="00EC61A5">
          <w:rPr>
            <w:noProof/>
            <w:webHidden/>
          </w:rPr>
          <w:t>5</w:t>
        </w:r>
        <w:r w:rsidR="00EC61A5">
          <w:rPr>
            <w:noProof/>
            <w:webHidden/>
          </w:rPr>
          <w:fldChar w:fldCharType="end"/>
        </w:r>
      </w:hyperlink>
    </w:p>
    <w:p w14:paraId="6602BA3A" w14:textId="6A1F0A0F" w:rsidR="00EC61A5" w:rsidRDefault="005E62E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65838831" w:history="1">
        <w:r w:rsidR="00EC61A5" w:rsidRPr="006F79D7">
          <w:rPr>
            <w:rStyle w:val="Hyperlink"/>
            <w:noProof/>
          </w:rPr>
          <w:t>2.</w:t>
        </w:r>
        <w:r w:rsidR="00EC61A5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EC61A5" w:rsidRPr="006F79D7">
          <w:rPr>
            <w:rStyle w:val="Hyperlink"/>
            <w:noProof/>
          </w:rPr>
          <w:t>O jogo</w:t>
        </w:r>
        <w:r w:rsidR="00EC61A5">
          <w:rPr>
            <w:noProof/>
            <w:webHidden/>
          </w:rPr>
          <w:tab/>
        </w:r>
        <w:r w:rsidR="00EC61A5">
          <w:rPr>
            <w:noProof/>
            <w:webHidden/>
          </w:rPr>
          <w:fldChar w:fldCharType="begin"/>
        </w:r>
        <w:r w:rsidR="00EC61A5">
          <w:rPr>
            <w:noProof/>
            <w:webHidden/>
          </w:rPr>
          <w:instrText xml:space="preserve"> PAGEREF _Toc65838831 \h </w:instrText>
        </w:r>
        <w:r w:rsidR="00EC61A5">
          <w:rPr>
            <w:noProof/>
            <w:webHidden/>
          </w:rPr>
        </w:r>
        <w:r w:rsidR="00EC61A5">
          <w:rPr>
            <w:noProof/>
            <w:webHidden/>
          </w:rPr>
          <w:fldChar w:fldCharType="separate"/>
        </w:r>
        <w:r w:rsidR="00EC61A5">
          <w:rPr>
            <w:noProof/>
            <w:webHidden/>
          </w:rPr>
          <w:t>5</w:t>
        </w:r>
        <w:r w:rsidR="00EC61A5">
          <w:rPr>
            <w:noProof/>
            <w:webHidden/>
          </w:rPr>
          <w:fldChar w:fldCharType="end"/>
        </w:r>
      </w:hyperlink>
    </w:p>
    <w:p w14:paraId="11AF2168" w14:textId="69C0FA18" w:rsidR="00EC61A5" w:rsidRDefault="005E62E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65838832" w:history="1">
        <w:r w:rsidR="00EC61A5" w:rsidRPr="006F79D7">
          <w:rPr>
            <w:rStyle w:val="Hyperlink"/>
            <w:noProof/>
          </w:rPr>
          <w:t>3.</w:t>
        </w:r>
        <w:r w:rsidR="00EC61A5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EC61A5" w:rsidRPr="006F79D7">
          <w:rPr>
            <w:rStyle w:val="Hyperlink"/>
            <w:noProof/>
          </w:rPr>
          <w:t>O site do jogo</w:t>
        </w:r>
        <w:r w:rsidR="00EC61A5">
          <w:rPr>
            <w:noProof/>
            <w:webHidden/>
          </w:rPr>
          <w:tab/>
        </w:r>
        <w:r w:rsidR="00EC61A5">
          <w:rPr>
            <w:noProof/>
            <w:webHidden/>
          </w:rPr>
          <w:fldChar w:fldCharType="begin"/>
        </w:r>
        <w:r w:rsidR="00EC61A5">
          <w:rPr>
            <w:noProof/>
            <w:webHidden/>
          </w:rPr>
          <w:instrText xml:space="preserve"> PAGEREF _Toc65838832 \h </w:instrText>
        </w:r>
        <w:r w:rsidR="00EC61A5">
          <w:rPr>
            <w:noProof/>
            <w:webHidden/>
          </w:rPr>
        </w:r>
        <w:r w:rsidR="00EC61A5">
          <w:rPr>
            <w:noProof/>
            <w:webHidden/>
          </w:rPr>
          <w:fldChar w:fldCharType="separate"/>
        </w:r>
        <w:r w:rsidR="00EC61A5">
          <w:rPr>
            <w:noProof/>
            <w:webHidden/>
          </w:rPr>
          <w:t>5</w:t>
        </w:r>
        <w:r w:rsidR="00EC61A5">
          <w:rPr>
            <w:noProof/>
            <w:webHidden/>
          </w:rPr>
          <w:fldChar w:fldCharType="end"/>
        </w:r>
      </w:hyperlink>
    </w:p>
    <w:p w14:paraId="06A16090" w14:textId="12765466" w:rsidR="00EC61A5" w:rsidRDefault="005E62E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65838833" w:history="1">
        <w:r w:rsidR="00EC61A5" w:rsidRPr="006F79D7">
          <w:rPr>
            <w:rStyle w:val="Hyperlink"/>
            <w:noProof/>
          </w:rPr>
          <w:t>3.1.</w:t>
        </w:r>
        <w:r w:rsidR="00EC61A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EC61A5" w:rsidRPr="006F79D7">
          <w:rPr>
            <w:rStyle w:val="Hyperlink"/>
            <w:noProof/>
          </w:rPr>
          <w:t>URL do site</w:t>
        </w:r>
        <w:r w:rsidR="00EC61A5">
          <w:rPr>
            <w:noProof/>
            <w:webHidden/>
          </w:rPr>
          <w:tab/>
        </w:r>
        <w:r w:rsidR="00EC61A5">
          <w:rPr>
            <w:noProof/>
            <w:webHidden/>
          </w:rPr>
          <w:fldChar w:fldCharType="begin"/>
        </w:r>
        <w:r w:rsidR="00EC61A5">
          <w:rPr>
            <w:noProof/>
            <w:webHidden/>
          </w:rPr>
          <w:instrText xml:space="preserve"> PAGEREF _Toc65838833 \h </w:instrText>
        </w:r>
        <w:r w:rsidR="00EC61A5">
          <w:rPr>
            <w:noProof/>
            <w:webHidden/>
          </w:rPr>
        </w:r>
        <w:r w:rsidR="00EC61A5">
          <w:rPr>
            <w:noProof/>
            <w:webHidden/>
          </w:rPr>
          <w:fldChar w:fldCharType="separate"/>
        </w:r>
        <w:r w:rsidR="00EC61A5">
          <w:rPr>
            <w:noProof/>
            <w:webHidden/>
          </w:rPr>
          <w:t>5</w:t>
        </w:r>
        <w:r w:rsidR="00EC61A5">
          <w:rPr>
            <w:noProof/>
            <w:webHidden/>
          </w:rPr>
          <w:fldChar w:fldCharType="end"/>
        </w:r>
      </w:hyperlink>
    </w:p>
    <w:p w14:paraId="3171D1B5" w14:textId="77777777" w:rsidR="005B3ABB" w:rsidRDefault="005B3ABB" w:rsidP="005B3ABB">
      <w:pPr>
        <w:pStyle w:val="PFCorpodeTexto"/>
        <w:rPr>
          <w:b/>
          <w:smallCaps/>
        </w:rPr>
      </w:pPr>
      <w:r>
        <w:rPr>
          <w:highlight w:val="yellow"/>
        </w:rPr>
        <w:fldChar w:fldCharType="end"/>
      </w:r>
    </w:p>
    <w:p w14:paraId="7686E923" w14:textId="77777777" w:rsidR="005B3ABB" w:rsidRDefault="005B3ABB" w:rsidP="005B3ABB">
      <w:pPr>
        <w:spacing w:line="360" w:lineRule="auto"/>
        <w:rPr>
          <w:b/>
          <w:smallCaps/>
        </w:rPr>
        <w:sectPr w:rsidR="005B3ABB">
          <w:pgSz w:w="11907" w:h="16840"/>
          <w:pgMar w:top="1701" w:right="1559" w:bottom="1134" w:left="1701" w:header="1134" w:footer="1134" w:gutter="454"/>
          <w:paperSrc w:first="2" w:other="2"/>
          <w:pgNumType w:fmt="upperRoman"/>
          <w:cols w:space="720"/>
        </w:sectPr>
      </w:pPr>
    </w:p>
    <w:p w14:paraId="35F447DB" w14:textId="77777777" w:rsidR="00EC61A5" w:rsidRPr="00324B52" w:rsidRDefault="00EC61A5" w:rsidP="00EC61A5">
      <w:pPr>
        <w:pStyle w:val="Ttulo1"/>
        <w:tabs>
          <w:tab w:val="clear" w:pos="360"/>
          <w:tab w:val="left" w:pos="709"/>
        </w:tabs>
        <w:spacing w:line="360" w:lineRule="auto"/>
        <w:ind w:left="709" w:hanging="709"/>
        <w:rPr>
          <w:rFonts w:cs="Arial"/>
          <w:szCs w:val="28"/>
        </w:rPr>
      </w:pPr>
      <w:bookmarkStart w:id="0" w:name="_Toc528617553"/>
      <w:r w:rsidRPr="00324B52">
        <w:rPr>
          <w:rFonts w:cs="Arial"/>
          <w:szCs w:val="28"/>
        </w:rPr>
        <w:lastRenderedPageBreak/>
        <w:t>OBJETIVO DO PROJETO</w:t>
      </w:r>
      <w:bookmarkEnd w:id="0"/>
    </w:p>
    <w:p w14:paraId="777573FF" w14:textId="77777777" w:rsidR="00EC61A5" w:rsidRPr="00324B52" w:rsidRDefault="00EC61A5" w:rsidP="00EC61A5">
      <w:pPr>
        <w:spacing w:before="120" w:after="100" w:afterAutospacing="1" w:line="360" w:lineRule="auto"/>
        <w:ind w:firstLine="709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324B52">
        <w:rPr>
          <w:rFonts w:ascii="Arial" w:eastAsia="Arial" w:hAnsi="Arial" w:cs="Arial"/>
          <w:sz w:val="24"/>
          <w:szCs w:val="24"/>
        </w:rPr>
        <w:t>Segundo Lakatos e Marconi (2008 p.220) "a especificação do objetivo de uma pesquisa responde às questões para quê? e para quem?". Os objetivos determinam os resultados que a equipe pretende alcançar no desenvolvimento do projeto deste módulo. Descrever neste item os objetivos ou hipóteses do projeto (meta - finalidade) deve haver coerência com o que será desenvolvido no projeto e com a metodologia empregada. Este item pode ser decomposto (dividido) em objetivo geral e objetivos específicos, podendo utilizar tópicos ou texto corrido. </w:t>
      </w:r>
    </w:p>
    <w:p w14:paraId="6B9A5356" w14:textId="3241B9F7" w:rsidR="005B3ABB" w:rsidRPr="00EC61A5" w:rsidRDefault="00EC61A5" w:rsidP="00EC61A5">
      <w:pPr>
        <w:pStyle w:val="Ttulo1"/>
        <w:spacing w:before="100" w:beforeAutospacing="1" w:after="100" w:afterAutospacing="1" w:line="360" w:lineRule="auto"/>
      </w:pPr>
      <w:bookmarkStart w:id="1" w:name="_Toc65838831"/>
      <w:r w:rsidRPr="00EC61A5">
        <w:t>O JOGO</w:t>
      </w:r>
      <w:bookmarkEnd w:id="1"/>
    </w:p>
    <w:p w14:paraId="16051E61" w14:textId="35B2DBA9" w:rsidR="00EC61A5" w:rsidRDefault="0004492B" w:rsidP="00EC61A5">
      <w:pPr>
        <w:pStyle w:val="PFCorpodeTexto"/>
        <w:spacing w:before="100" w:beforeAutospacing="1" w:after="100" w:afterAutospacing="1"/>
        <w:ind w:firstLine="709"/>
      </w:pPr>
      <w:r>
        <w:t>Fazer um descrição do jogo, suas fases, personagens, público alvo, etc</w:t>
      </w:r>
      <w:r w:rsidR="00730641">
        <w:t xml:space="preserve">. Colocar </w:t>
      </w:r>
      <w:r w:rsidR="00730641" w:rsidRPr="00EC61A5">
        <w:rPr>
          <w:b/>
          <w:bCs/>
        </w:rPr>
        <w:t>printscreen (fotos)</w:t>
      </w:r>
      <w:r w:rsidR="00730641">
        <w:t xml:space="preserve"> das telas do jogo</w:t>
      </w:r>
      <w:r w:rsidR="00045111">
        <w:t>, personagens, etc</w:t>
      </w:r>
      <w:r w:rsidR="00730641">
        <w:t xml:space="preserve">. </w:t>
      </w:r>
    </w:p>
    <w:p w14:paraId="503EF742" w14:textId="617E425A" w:rsidR="0004492B" w:rsidRPr="00EC61A5" w:rsidRDefault="00EC61A5" w:rsidP="00EC61A5">
      <w:pPr>
        <w:pStyle w:val="Ttulo1"/>
        <w:spacing w:before="100" w:beforeAutospacing="1" w:after="100" w:afterAutospacing="1" w:line="360" w:lineRule="auto"/>
      </w:pPr>
      <w:bookmarkStart w:id="2" w:name="_Toc65838832"/>
      <w:r w:rsidRPr="0004492B">
        <w:t>O SITE DO JOGO</w:t>
      </w:r>
      <w:bookmarkEnd w:id="2"/>
    </w:p>
    <w:p w14:paraId="23481C72" w14:textId="7B48ACFC" w:rsidR="00EC61A5" w:rsidRDefault="00EC61A5" w:rsidP="00EC61A5">
      <w:pPr>
        <w:pStyle w:val="PFCorpodeTexto"/>
        <w:spacing w:before="100" w:beforeAutospacing="1" w:after="100" w:afterAutospacing="1"/>
        <w:ind w:left="709"/>
      </w:pPr>
      <w:r>
        <w:t xml:space="preserve">Descrever as página que compõe o site do jogo, os recursos disponíveis no site e também colocar </w:t>
      </w:r>
      <w:r w:rsidRPr="00EC61A5">
        <w:rPr>
          <w:b/>
          <w:bCs/>
        </w:rPr>
        <w:t>printscreen (fotos)</w:t>
      </w:r>
      <w:r>
        <w:t xml:space="preserve"> das </w:t>
      </w:r>
      <w:r w:rsidR="00045111">
        <w:t>páginas</w:t>
      </w:r>
      <w:r>
        <w:t xml:space="preserve"> do site.</w:t>
      </w:r>
    </w:p>
    <w:p w14:paraId="311AC2E6" w14:textId="719F41B7" w:rsidR="00EC61A5" w:rsidRPr="00EC61A5" w:rsidRDefault="00EC61A5" w:rsidP="00EC61A5">
      <w:pPr>
        <w:pStyle w:val="Ttulo2"/>
        <w:spacing w:before="100" w:beforeAutospacing="1" w:after="100" w:afterAutospacing="1" w:line="360" w:lineRule="auto"/>
      </w:pPr>
      <w:r>
        <w:t xml:space="preserve"> </w:t>
      </w:r>
      <w:bookmarkStart w:id="3" w:name="_Toc65838833"/>
      <w:r w:rsidRPr="00EC61A5">
        <w:t>URL do site</w:t>
      </w:r>
      <w:bookmarkEnd w:id="3"/>
    </w:p>
    <w:p w14:paraId="30924691" w14:textId="2E214729" w:rsidR="00EC61A5" w:rsidRDefault="00EC61A5" w:rsidP="00EC61A5">
      <w:pPr>
        <w:pStyle w:val="PFCorpodeTexto"/>
        <w:ind w:left="360"/>
      </w:pPr>
      <w:r>
        <w:t>Hospedar o jogo e informar neste campo a url para acessar o jogo online</w:t>
      </w:r>
      <w:r w:rsidR="00045111">
        <w:t>.</w:t>
      </w:r>
    </w:p>
    <w:sectPr w:rsidR="00EC61A5" w:rsidSect="001365F3">
      <w:footerReference w:type="default" r:id="rId8"/>
      <w:type w:val="oddPage"/>
      <w:pgSz w:w="11909" w:h="16834" w:code="9"/>
      <w:pgMar w:top="1701" w:right="1134" w:bottom="1134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66A8E" w14:textId="77777777" w:rsidR="00B8325D" w:rsidRDefault="00B8325D">
      <w:r>
        <w:separator/>
      </w:r>
    </w:p>
  </w:endnote>
  <w:endnote w:type="continuationSeparator" w:id="0">
    <w:p w14:paraId="130034C6" w14:textId="77777777" w:rsidR="00B8325D" w:rsidRDefault="00B8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60135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28671A4C" w14:textId="77777777" w:rsidR="005B3ABB" w:rsidRPr="00AF6027" w:rsidRDefault="005B3ABB">
        <w:pPr>
          <w:pStyle w:val="Rodap"/>
          <w:jc w:val="right"/>
          <w:rPr>
            <w:rFonts w:ascii="Arial" w:hAnsi="Arial" w:cs="Arial"/>
          </w:rPr>
        </w:pPr>
        <w:r w:rsidRPr="00AF6027">
          <w:rPr>
            <w:rFonts w:ascii="Arial" w:hAnsi="Arial" w:cs="Arial"/>
          </w:rPr>
          <w:fldChar w:fldCharType="begin"/>
        </w:r>
        <w:r w:rsidRPr="00AF6027">
          <w:rPr>
            <w:rFonts w:ascii="Arial" w:hAnsi="Arial" w:cs="Arial"/>
          </w:rPr>
          <w:instrText>PAGE   \* MERGEFORMAT</w:instrText>
        </w:r>
        <w:r w:rsidRPr="00AF6027">
          <w:rPr>
            <w:rFonts w:ascii="Arial" w:hAnsi="Arial" w:cs="Arial"/>
          </w:rPr>
          <w:fldChar w:fldCharType="separate"/>
        </w:r>
        <w:r w:rsidR="00FF04E1">
          <w:rPr>
            <w:rFonts w:ascii="Arial" w:hAnsi="Arial" w:cs="Arial"/>
            <w:noProof/>
          </w:rPr>
          <w:t>30</w:t>
        </w:r>
        <w:r w:rsidRPr="00AF6027">
          <w:rPr>
            <w:rFonts w:ascii="Arial" w:hAnsi="Arial" w:cs="Arial"/>
          </w:rPr>
          <w:fldChar w:fldCharType="end"/>
        </w:r>
      </w:p>
    </w:sdtContent>
  </w:sdt>
  <w:p w14:paraId="1668A543" w14:textId="77777777" w:rsidR="005B3ABB" w:rsidRDefault="005B3A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DB081" w14:textId="77777777" w:rsidR="00B8325D" w:rsidRDefault="00B8325D">
      <w:r>
        <w:separator/>
      </w:r>
    </w:p>
  </w:footnote>
  <w:footnote w:type="continuationSeparator" w:id="0">
    <w:p w14:paraId="6A132200" w14:textId="77777777" w:rsidR="00B8325D" w:rsidRDefault="00B83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suff w:val="nothing"/>
      <w:lvlText w:val="%1-"/>
      <w:lvlJc w:val="left"/>
      <w:pPr>
        <w:ind w:left="375" w:hanging="37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8" w15:restartNumberingAfterBreak="0">
    <w:nsid w:val="0000000A"/>
    <w:multiLevelType w:val="singleLevel"/>
    <w:tmpl w:val="0000000A"/>
    <w:name w:val="WW8Num2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9" w15:restartNumberingAfterBreak="0">
    <w:nsid w:val="0000000F"/>
    <w:multiLevelType w:val="singleLevel"/>
    <w:tmpl w:val="0000000F"/>
    <w:name w:val="WW8Num2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0" w15:restartNumberingAfterBreak="0">
    <w:nsid w:val="00000010"/>
    <w:multiLevelType w:val="singleLevel"/>
    <w:tmpl w:val="00000010"/>
    <w:name w:val="WW8Num3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1" w15:restartNumberingAfterBreak="0">
    <w:nsid w:val="00000011"/>
    <w:multiLevelType w:val="singleLevel"/>
    <w:tmpl w:val="00000011"/>
    <w:name w:val="WW8Num33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2" w15:restartNumberingAfterBreak="0">
    <w:nsid w:val="00000012"/>
    <w:multiLevelType w:val="singleLevel"/>
    <w:tmpl w:val="00000012"/>
    <w:name w:val="WW8Num35"/>
    <w:lvl w:ilvl="0">
      <w:start w:val="1"/>
      <w:numFmt w:val="lowerLetter"/>
      <w:lvlText w:val="%1)"/>
      <w:lvlJc w:val="left"/>
      <w:pPr>
        <w:tabs>
          <w:tab w:val="num" w:pos="1368"/>
        </w:tabs>
      </w:pPr>
    </w:lvl>
  </w:abstractNum>
  <w:abstractNum w:abstractNumId="13" w15:restartNumberingAfterBreak="0">
    <w:nsid w:val="00000013"/>
    <w:multiLevelType w:val="singleLevel"/>
    <w:tmpl w:val="00000013"/>
    <w:name w:val="WW8Num3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4" w15:restartNumberingAfterBreak="0">
    <w:nsid w:val="00000014"/>
    <w:multiLevelType w:val="singleLevel"/>
    <w:tmpl w:val="00000014"/>
    <w:name w:val="WW8Num38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5" w15:restartNumberingAfterBreak="0">
    <w:nsid w:val="00000015"/>
    <w:multiLevelType w:val="singleLevel"/>
    <w:tmpl w:val="00000015"/>
    <w:name w:val="WW8Num40"/>
    <w:lvl w:ilvl="0">
      <w:start w:val="1"/>
      <w:numFmt w:val="decimal"/>
      <w:lvlText w:val="%1)"/>
      <w:lvlJc w:val="left"/>
      <w:pPr>
        <w:tabs>
          <w:tab w:val="num" w:pos="2484"/>
        </w:tabs>
      </w:pPr>
    </w:lvl>
  </w:abstractNum>
  <w:abstractNum w:abstractNumId="16" w15:restartNumberingAfterBreak="0">
    <w:nsid w:val="00000016"/>
    <w:multiLevelType w:val="singleLevel"/>
    <w:tmpl w:val="00000016"/>
    <w:name w:val="WW8Num4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7" w15:restartNumberingAfterBreak="0">
    <w:nsid w:val="00000017"/>
    <w:multiLevelType w:val="singleLevel"/>
    <w:tmpl w:val="00000017"/>
    <w:name w:val="WW8Num44"/>
    <w:lvl w:ilvl="0">
      <w:start w:val="1"/>
      <w:numFmt w:val="lowerLetter"/>
      <w:lvlText w:val="%1)"/>
      <w:lvlJc w:val="left"/>
      <w:pPr>
        <w:tabs>
          <w:tab w:val="num" w:pos="1065"/>
        </w:tabs>
      </w:pPr>
    </w:lvl>
  </w:abstractNum>
  <w:abstractNum w:abstractNumId="18" w15:restartNumberingAfterBreak="0">
    <w:nsid w:val="33F90DAC"/>
    <w:multiLevelType w:val="multilevel"/>
    <w:tmpl w:val="5A909D32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1855"/>
        </w:tabs>
        <w:ind w:left="1135" w:firstLine="0"/>
      </w:pPr>
      <w:rPr>
        <w:i w:val="0"/>
      </w:rPr>
    </w:lvl>
    <w:lvl w:ilvl="3">
      <w:start w:val="1"/>
      <w:numFmt w:val="decimal"/>
      <w:pStyle w:val="PFEstilo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629A7FC5"/>
    <w:multiLevelType w:val="hybridMultilevel"/>
    <w:tmpl w:val="2FBCC37A"/>
    <w:lvl w:ilvl="0" w:tplc="E466CE98">
      <w:start w:val="1"/>
      <w:numFmt w:val="decimal"/>
      <w:pStyle w:val="SemEspaamento"/>
      <w:lvlText w:val="%1."/>
      <w:lvlJc w:val="left"/>
      <w:pPr>
        <w:ind w:left="568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254" w:hanging="360"/>
      </w:pPr>
    </w:lvl>
    <w:lvl w:ilvl="2" w:tplc="0416001B" w:tentative="1">
      <w:start w:val="1"/>
      <w:numFmt w:val="lowerRoman"/>
      <w:lvlText w:val="%3."/>
      <w:lvlJc w:val="right"/>
      <w:pPr>
        <w:ind w:left="-534" w:hanging="180"/>
      </w:pPr>
    </w:lvl>
    <w:lvl w:ilvl="3" w:tplc="0416000F" w:tentative="1">
      <w:start w:val="1"/>
      <w:numFmt w:val="decimal"/>
      <w:lvlText w:val="%4."/>
      <w:lvlJc w:val="left"/>
      <w:pPr>
        <w:ind w:left="186" w:hanging="360"/>
      </w:pPr>
    </w:lvl>
    <w:lvl w:ilvl="4" w:tplc="04160019" w:tentative="1">
      <w:start w:val="1"/>
      <w:numFmt w:val="lowerLetter"/>
      <w:lvlText w:val="%5."/>
      <w:lvlJc w:val="left"/>
      <w:pPr>
        <w:ind w:left="906" w:hanging="360"/>
      </w:pPr>
    </w:lvl>
    <w:lvl w:ilvl="5" w:tplc="0416001B" w:tentative="1">
      <w:start w:val="1"/>
      <w:numFmt w:val="lowerRoman"/>
      <w:lvlText w:val="%6."/>
      <w:lvlJc w:val="right"/>
      <w:pPr>
        <w:ind w:left="1626" w:hanging="180"/>
      </w:pPr>
    </w:lvl>
    <w:lvl w:ilvl="6" w:tplc="0416000F" w:tentative="1">
      <w:start w:val="1"/>
      <w:numFmt w:val="decimal"/>
      <w:lvlText w:val="%7."/>
      <w:lvlJc w:val="left"/>
      <w:pPr>
        <w:ind w:left="2346" w:hanging="360"/>
      </w:pPr>
    </w:lvl>
    <w:lvl w:ilvl="7" w:tplc="04160019" w:tentative="1">
      <w:start w:val="1"/>
      <w:numFmt w:val="lowerLetter"/>
      <w:lvlText w:val="%8."/>
      <w:lvlJc w:val="left"/>
      <w:pPr>
        <w:ind w:left="3066" w:hanging="360"/>
      </w:pPr>
    </w:lvl>
    <w:lvl w:ilvl="8" w:tplc="0416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20" w15:restartNumberingAfterBreak="0">
    <w:nsid w:val="767A0AC2"/>
    <w:multiLevelType w:val="multilevel"/>
    <w:tmpl w:val="BA9224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128162811">
    <w:abstractNumId w:val="20"/>
  </w:num>
  <w:num w:numId="2" w16cid:durableId="1026175075">
    <w:abstractNumId w:val="19"/>
  </w:num>
  <w:num w:numId="3" w16cid:durableId="6110139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F08"/>
    <w:rsid w:val="00011867"/>
    <w:rsid w:val="0002297A"/>
    <w:rsid w:val="00025354"/>
    <w:rsid w:val="00033CF2"/>
    <w:rsid w:val="000409C0"/>
    <w:rsid w:val="00043527"/>
    <w:rsid w:val="0004492B"/>
    <w:rsid w:val="00045111"/>
    <w:rsid w:val="000622EC"/>
    <w:rsid w:val="000678F0"/>
    <w:rsid w:val="00072EF1"/>
    <w:rsid w:val="00087A7E"/>
    <w:rsid w:val="00087E0B"/>
    <w:rsid w:val="00091DD2"/>
    <w:rsid w:val="0009206A"/>
    <w:rsid w:val="000A27DD"/>
    <w:rsid w:val="000B7D65"/>
    <w:rsid w:val="000F4638"/>
    <w:rsid w:val="00112974"/>
    <w:rsid w:val="001145DA"/>
    <w:rsid w:val="00115900"/>
    <w:rsid w:val="00116E33"/>
    <w:rsid w:val="00124A81"/>
    <w:rsid w:val="001365F3"/>
    <w:rsid w:val="001464FE"/>
    <w:rsid w:val="00153BF5"/>
    <w:rsid w:val="00155AB1"/>
    <w:rsid w:val="00155E0D"/>
    <w:rsid w:val="0015660D"/>
    <w:rsid w:val="00157992"/>
    <w:rsid w:val="001629E5"/>
    <w:rsid w:val="001630F7"/>
    <w:rsid w:val="00174331"/>
    <w:rsid w:val="001753BA"/>
    <w:rsid w:val="00177771"/>
    <w:rsid w:val="00177933"/>
    <w:rsid w:val="0019373D"/>
    <w:rsid w:val="0019555C"/>
    <w:rsid w:val="001A21F8"/>
    <w:rsid w:val="001B3C8C"/>
    <w:rsid w:val="001B3DD1"/>
    <w:rsid w:val="001B3F08"/>
    <w:rsid w:val="001B4EE6"/>
    <w:rsid w:val="001C2D43"/>
    <w:rsid w:val="001C6E2A"/>
    <w:rsid w:val="001C72B3"/>
    <w:rsid w:val="001D1A07"/>
    <w:rsid w:val="001D35E6"/>
    <w:rsid w:val="001E12F6"/>
    <w:rsid w:val="001E1F1E"/>
    <w:rsid w:val="001E3382"/>
    <w:rsid w:val="001E4D34"/>
    <w:rsid w:val="001E7590"/>
    <w:rsid w:val="001F028C"/>
    <w:rsid w:val="001F092C"/>
    <w:rsid w:val="001F0CDA"/>
    <w:rsid w:val="001F2A61"/>
    <w:rsid w:val="001F6F49"/>
    <w:rsid w:val="00200807"/>
    <w:rsid w:val="002046AD"/>
    <w:rsid w:val="00222567"/>
    <w:rsid w:val="0024137C"/>
    <w:rsid w:val="002475F4"/>
    <w:rsid w:val="00247EC9"/>
    <w:rsid w:val="00271714"/>
    <w:rsid w:val="00275C52"/>
    <w:rsid w:val="00282E5E"/>
    <w:rsid w:val="00282FE8"/>
    <w:rsid w:val="00284AB7"/>
    <w:rsid w:val="002859B7"/>
    <w:rsid w:val="00294C63"/>
    <w:rsid w:val="00296668"/>
    <w:rsid w:val="002B6BF0"/>
    <w:rsid w:val="002C20D4"/>
    <w:rsid w:val="002D395B"/>
    <w:rsid w:val="002D7608"/>
    <w:rsid w:val="002F0179"/>
    <w:rsid w:val="003161FB"/>
    <w:rsid w:val="00324596"/>
    <w:rsid w:val="00343988"/>
    <w:rsid w:val="00360038"/>
    <w:rsid w:val="00360263"/>
    <w:rsid w:val="00367582"/>
    <w:rsid w:val="00367FB3"/>
    <w:rsid w:val="003850D4"/>
    <w:rsid w:val="003917F1"/>
    <w:rsid w:val="003A388D"/>
    <w:rsid w:val="003B3168"/>
    <w:rsid w:val="003B3450"/>
    <w:rsid w:val="003B5F39"/>
    <w:rsid w:val="003C0504"/>
    <w:rsid w:val="003C1C5F"/>
    <w:rsid w:val="003C3EEB"/>
    <w:rsid w:val="003F2D2C"/>
    <w:rsid w:val="003F3655"/>
    <w:rsid w:val="003F5548"/>
    <w:rsid w:val="0040040F"/>
    <w:rsid w:val="0040168A"/>
    <w:rsid w:val="00403D56"/>
    <w:rsid w:val="00405203"/>
    <w:rsid w:val="00405B3E"/>
    <w:rsid w:val="00415DB7"/>
    <w:rsid w:val="00432BF3"/>
    <w:rsid w:val="00454B8D"/>
    <w:rsid w:val="00455322"/>
    <w:rsid w:val="00463B23"/>
    <w:rsid w:val="0048210C"/>
    <w:rsid w:val="004857F3"/>
    <w:rsid w:val="00491FE5"/>
    <w:rsid w:val="00496B02"/>
    <w:rsid w:val="004A44CB"/>
    <w:rsid w:val="004A655C"/>
    <w:rsid w:val="004C494B"/>
    <w:rsid w:val="004C60A6"/>
    <w:rsid w:val="004D06FD"/>
    <w:rsid w:val="004D09A8"/>
    <w:rsid w:val="004E70F4"/>
    <w:rsid w:val="004F7F65"/>
    <w:rsid w:val="005113EE"/>
    <w:rsid w:val="00514D98"/>
    <w:rsid w:val="00535216"/>
    <w:rsid w:val="005376B5"/>
    <w:rsid w:val="00543926"/>
    <w:rsid w:val="005540B0"/>
    <w:rsid w:val="005568EC"/>
    <w:rsid w:val="00557987"/>
    <w:rsid w:val="00563834"/>
    <w:rsid w:val="00564C83"/>
    <w:rsid w:val="00565717"/>
    <w:rsid w:val="005738BF"/>
    <w:rsid w:val="005753DA"/>
    <w:rsid w:val="0058313D"/>
    <w:rsid w:val="00591A06"/>
    <w:rsid w:val="005A0FAC"/>
    <w:rsid w:val="005A3BDD"/>
    <w:rsid w:val="005A72DC"/>
    <w:rsid w:val="005B1A69"/>
    <w:rsid w:val="005B247A"/>
    <w:rsid w:val="005B3ABB"/>
    <w:rsid w:val="005B580E"/>
    <w:rsid w:val="005B73A9"/>
    <w:rsid w:val="005C2B1F"/>
    <w:rsid w:val="005D0E5A"/>
    <w:rsid w:val="005D1841"/>
    <w:rsid w:val="005D41EA"/>
    <w:rsid w:val="005D5FFE"/>
    <w:rsid w:val="005D670E"/>
    <w:rsid w:val="005D6DFA"/>
    <w:rsid w:val="005E6461"/>
    <w:rsid w:val="005E6546"/>
    <w:rsid w:val="0060278E"/>
    <w:rsid w:val="00611A68"/>
    <w:rsid w:val="0061218A"/>
    <w:rsid w:val="00642A21"/>
    <w:rsid w:val="00642EA9"/>
    <w:rsid w:val="00650A7B"/>
    <w:rsid w:val="00650AA8"/>
    <w:rsid w:val="006544BE"/>
    <w:rsid w:val="006549FB"/>
    <w:rsid w:val="00657F58"/>
    <w:rsid w:val="00666D49"/>
    <w:rsid w:val="00673AD1"/>
    <w:rsid w:val="006750F2"/>
    <w:rsid w:val="00681921"/>
    <w:rsid w:val="0068703F"/>
    <w:rsid w:val="00687114"/>
    <w:rsid w:val="00687DC3"/>
    <w:rsid w:val="00696143"/>
    <w:rsid w:val="006A55A9"/>
    <w:rsid w:val="006A56D5"/>
    <w:rsid w:val="006B177C"/>
    <w:rsid w:val="006D7AF8"/>
    <w:rsid w:val="006F0B1D"/>
    <w:rsid w:val="00700B07"/>
    <w:rsid w:val="0070534C"/>
    <w:rsid w:val="00730641"/>
    <w:rsid w:val="007549D1"/>
    <w:rsid w:val="007721FC"/>
    <w:rsid w:val="00776748"/>
    <w:rsid w:val="0078015C"/>
    <w:rsid w:val="00781A49"/>
    <w:rsid w:val="00783BA9"/>
    <w:rsid w:val="007860AF"/>
    <w:rsid w:val="007A2450"/>
    <w:rsid w:val="007B06F6"/>
    <w:rsid w:val="007B24EA"/>
    <w:rsid w:val="007B37CA"/>
    <w:rsid w:val="007C15E5"/>
    <w:rsid w:val="007C47C3"/>
    <w:rsid w:val="007C5CE6"/>
    <w:rsid w:val="007D751C"/>
    <w:rsid w:val="007E1482"/>
    <w:rsid w:val="007F5629"/>
    <w:rsid w:val="00816986"/>
    <w:rsid w:val="008214BA"/>
    <w:rsid w:val="00836F08"/>
    <w:rsid w:val="00840FC5"/>
    <w:rsid w:val="00850CF9"/>
    <w:rsid w:val="008603B7"/>
    <w:rsid w:val="00860C0A"/>
    <w:rsid w:val="00862632"/>
    <w:rsid w:val="0086596B"/>
    <w:rsid w:val="00867700"/>
    <w:rsid w:val="00880A2D"/>
    <w:rsid w:val="00882447"/>
    <w:rsid w:val="0089148D"/>
    <w:rsid w:val="00896B76"/>
    <w:rsid w:val="0089756A"/>
    <w:rsid w:val="008B2CD4"/>
    <w:rsid w:val="008B354A"/>
    <w:rsid w:val="008C64BF"/>
    <w:rsid w:val="008E50FB"/>
    <w:rsid w:val="00904407"/>
    <w:rsid w:val="00921B1F"/>
    <w:rsid w:val="00923B4F"/>
    <w:rsid w:val="0092455A"/>
    <w:rsid w:val="00925857"/>
    <w:rsid w:val="00927B01"/>
    <w:rsid w:val="00931A6F"/>
    <w:rsid w:val="0094525D"/>
    <w:rsid w:val="00945B99"/>
    <w:rsid w:val="00957A6C"/>
    <w:rsid w:val="009619A6"/>
    <w:rsid w:val="0096272E"/>
    <w:rsid w:val="00963E44"/>
    <w:rsid w:val="00987257"/>
    <w:rsid w:val="009A0E2E"/>
    <w:rsid w:val="009A46A9"/>
    <w:rsid w:val="009C45E3"/>
    <w:rsid w:val="009C699F"/>
    <w:rsid w:val="009C78A4"/>
    <w:rsid w:val="009D1C62"/>
    <w:rsid w:val="009D3485"/>
    <w:rsid w:val="009E21F7"/>
    <w:rsid w:val="009E6C19"/>
    <w:rsid w:val="009F008F"/>
    <w:rsid w:val="009F4EA8"/>
    <w:rsid w:val="009F6576"/>
    <w:rsid w:val="009F7610"/>
    <w:rsid w:val="00A00D8B"/>
    <w:rsid w:val="00A00DFE"/>
    <w:rsid w:val="00A0354C"/>
    <w:rsid w:val="00A03C57"/>
    <w:rsid w:val="00A1192F"/>
    <w:rsid w:val="00A12AC8"/>
    <w:rsid w:val="00A22C5B"/>
    <w:rsid w:val="00A23B97"/>
    <w:rsid w:val="00A36BDB"/>
    <w:rsid w:val="00A5135E"/>
    <w:rsid w:val="00A57D72"/>
    <w:rsid w:val="00A660B5"/>
    <w:rsid w:val="00A75951"/>
    <w:rsid w:val="00A77069"/>
    <w:rsid w:val="00A8539E"/>
    <w:rsid w:val="00A92207"/>
    <w:rsid w:val="00A94E94"/>
    <w:rsid w:val="00AA04B9"/>
    <w:rsid w:val="00AA3CE3"/>
    <w:rsid w:val="00AB46F4"/>
    <w:rsid w:val="00AB54CD"/>
    <w:rsid w:val="00AB56C1"/>
    <w:rsid w:val="00AB5A1C"/>
    <w:rsid w:val="00AC4F74"/>
    <w:rsid w:val="00AD3EF1"/>
    <w:rsid w:val="00AD6BBB"/>
    <w:rsid w:val="00AE4872"/>
    <w:rsid w:val="00AE6046"/>
    <w:rsid w:val="00AF6027"/>
    <w:rsid w:val="00B0203B"/>
    <w:rsid w:val="00B020AA"/>
    <w:rsid w:val="00B0655B"/>
    <w:rsid w:val="00B10451"/>
    <w:rsid w:val="00B17172"/>
    <w:rsid w:val="00B22ED6"/>
    <w:rsid w:val="00B26201"/>
    <w:rsid w:val="00B33FA9"/>
    <w:rsid w:val="00B34589"/>
    <w:rsid w:val="00B34B62"/>
    <w:rsid w:val="00B404CF"/>
    <w:rsid w:val="00B4453F"/>
    <w:rsid w:val="00B46316"/>
    <w:rsid w:val="00B463F8"/>
    <w:rsid w:val="00B46D8A"/>
    <w:rsid w:val="00B50FF2"/>
    <w:rsid w:val="00B52771"/>
    <w:rsid w:val="00B63D2A"/>
    <w:rsid w:val="00B71640"/>
    <w:rsid w:val="00B8057E"/>
    <w:rsid w:val="00B80F84"/>
    <w:rsid w:val="00B83076"/>
    <w:rsid w:val="00B8325D"/>
    <w:rsid w:val="00B8350E"/>
    <w:rsid w:val="00B84364"/>
    <w:rsid w:val="00B8730E"/>
    <w:rsid w:val="00B91A68"/>
    <w:rsid w:val="00BA50CE"/>
    <w:rsid w:val="00BA7675"/>
    <w:rsid w:val="00BB5678"/>
    <w:rsid w:val="00BB5CBD"/>
    <w:rsid w:val="00BC083D"/>
    <w:rsid w:val="00BC11AF"/>
    <w:rsid w:val="00BD5C8A"/>
    <w:rsid w:val="00BE05AD"/>
    <w:rsid w:val="00BE2AB5"/>
    <w:rsid w:val="00BE5C55"/>
    <w:rsid w:val="00BF496C"/>
    <w:rsid w:val="00C012DC"/>
    <w:rsid w:val="00C03258"/>
    <w:rsid w:val="00C04580"/>
    <w:rsid w:val="00C20065"/>
    <w:rsid w:val="00C20BC6"/>
    <w:rsid w:val="00C248C9"/>
    <w:rsid w:val="00C406AE"/>
    <w:rsid w:val="00C42AA0"/>
    <w:rsid w:val="00C42BF5"/>
    <w:rsid w:val="00C42D7F"/>
    <w:rsid w:val="00C44F85"/>
    <w:rsid w:val="00C4505D"/>
    <w:rsid w:val="00C50E51"/>
    <w:rsid w:val="00C554EF"/>
    <w:rsid w:val="00C62590"/>
    <w:rsid w:val="00C722C7"/>
    <w:rsid w:val="00C810CE"/>
    <w:rsid w:val="00C9340C"/>
    <w:rsid w:val="00C934EB"/>
    <w:rsid w:val="00CA3D67"/>
    <w:rsid w:val="00CB0959"/>
    <w:rsid w:val="00CC3476"/>
    <w:rsid w:val="00CC3C1B"/>
    <w:rsid w:val="00CC418A"/>
    <w:rsid w:val="00CD7A5E"/>
    <w:rsid w:val="00CE0417"/>
    <w:rsid w:val="00CE6B57"/>
    <w:rsid w:val="00D00381"/>
    <w:rsid w:val="00D00D71"/>
    <w:rsid w:val="00D0219F"/>
    <w:rsid w:val="00D056F8"/>
    <w:rsid w:val="00D069E6"/>
    <w:rsid w:val="00D105C7"/>
    <w:rsid w:val="00D14E62"/>
    <w:rsid w:val="00D25757"/>
    <w:rsid w:val="00D26ABD"/>
    <w:rsid w:val="00D26E7E"/>
    <w:rsid w:val="00D333EA"/>
    <w:rsid w:val="00D50EDC"/>
    <w:rsid w:val="00D54157"/>
    <w:rsid w:val="00D574CE"/>
    <w:rsid w:val="00D645C0"/>
    <w:rsid w:val="00D658CD"/>
    <w:rsid w:val="00D664DD"/>
    <w:rsid w:val="00D80962"/>
    <w:rsid w:val="00D844ED"/>
    <w:rsid w:val="00D8719C"/>
    <w:rsid w:val="00D92705"/>
    <w:rsid w:val="00D9659D"/>
    <w:rsid w:val="00DA0601"/>
    <w:rsid w:val="00DB0832"/>
    <w:rsid w:val="00DB25C7"/>
    <w:rsid w:val="00DB320D"/>
    <w:rsid w:val="00DD2C2B"/>
    <w:rsid w:val="00DE36EC"/>
    <w:rsid w:val="00DF6C74"/>
    <w:rsid w:val="00E02B7C"/>
    <w:rsid w:val="00E06824"/>
    <w:rsid w:val="00E10A60"/>
    <w:rsid w:val="00E141AD"/>
    <w:rsid w:val="00E21B7D"/>
    <w:rsid w:val="00E252E6"/>
    <w:rsid w:val="00E370DB"/>
    <w:rsid w:val="00E50DE7"/>
    <w:rsid w:val="00E53F1B"/>
    <w:rsid w:val="00E55674"/>
    <w:rsid w:val="00E71F99"/>
    <w:rsid w:val="00E77640"/>
    <w:rsid w:val="00E81630"/>
    <w:rsid w:val="00E8229C"/>
    <w:rsid w:val="00E835DB"/>
    <w:rsid w:val="00E94AC7"/>
    <w:rsid w:val="00E95C2E"/>
    <w:rsid w:val="00EB1CCC"/>
    <w:rsid w:val="00EB23ED"/>
    <w:rsid w:val="00EB3F8E"/>
    <w:rsid w:val="00EB44B0"/>
    <w:rsid w:val="00EC1561"/>
    <w:rsid w:val="00EC61A5"/>
    <w:rsid w:val="00ED2850"/>
    <w:rsid w:val="00EE7002"/>
    <w:rsid w:val="00EF1D01"/>
    <w:rsid w:val="00EF5E3E"/>
    <w:rsid w:val="00EF6C30"/>
    <w:rsid w:val="00F05E52"/>
    <w:rsid w:val="00F25228"/>
    <w:rsid w:val="00F459F7"/>
    <w:rsid w:val="00F55F4C"/>
    <w:rsid w:val="00F64C03"/>
    <w:rsid w:val="00F67A82"/>
    <w:rsid w:val="00F72D71"/>
    <w:rsid w:val="00F85300"/>
    <w:rsid w:val="00F9440B"/>
    <w:rsid w:val="00F95A6F"/>
    <w:rsid w:val="00FA1B46"/>
    <w:rsid w:val="00FA1E52"/>
    <w:rsid w:val="00FB19CE"/>
    <w:rsid w:val="00FB5341"/>
    <w:rsid w:val="00FC42EC"/>
    <w:rsid w:val="00FC7BA3"/>
    <w:rsid w:val="00FD45A5"/>
    <w:rsid w:val="00FE2A92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4D06666"/>
  <w15:chartTrackingRefBased/>
  <w15:docId w15:val="{049E934C-CDFB-4BA0-896E-CC8B5645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pPr>
      <w:ind w:left="400" w:hanging="400"/>
    </w:pPr>
  </w:style>
  <w:style w:type="paragraph" w:styleId="Sumrio1">
    <w:name w:val="toc 1"/>
    <w:basedOn w:val="Normal"/>
    <w:next w:val="Normal"/>
    <w:autoRedefine/>
    <w:uiPriority w:val="39"/>
    <w:rPr>
      <w:rFonts w:ascii="Calibri" w:hAnsi="Calibri" w:cs="Arial"/>
      <w:caps/>
      <w:smallCaps/>
    </w:rPr>
  </w:style>
  <w:style w:type="paragraph" w:styleId="Sumrio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/>
    <w:rPr>
      <w:rFonts w:ascii="Arial" w:hAnsi="Arial"/>
      <w:sz w:val="22"/>
    </w:rPr>
  </w:style>
  <w:style w:type="paragraph" w:styleId="Recuodecorpodetexto">
    <w:name w:val="Body Text Indent"/>
    <w:basedOn w:val="Normal"/>
    <w:semiHidden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WW-Corpodetexto2">
    <w:name w:val="WW-Corpo de texto 2"/>
    <w:basedOn w:val="Normal"/>
    <w:pPr>
      <w:suppressAutoHyphens/>
    </w:pPr>
    <w:rPr>
      <w:rFonts w:ascii="Arial" w:hAnsi="Arial"/>
      <w:sz w:val="22"/>
      <w:lang w:eastAsia="ar-SA"/>
    </w:rPr>
  </w:style>
  <w:style w:type="paragraph" w:customStyle="1" w:styleId="WW-Recuodecorpodetexto3">
    <w:name w:val="WW-Recuo de corpo de texto 3"/>
    <w:basedOn w:val="Normal"/>
    <w:pPr>
      <w:suppressAutoHyphens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</w:style>
  <w:style w:type="paragraph" w:styleId="Textodenotadefim">
    <w:name w:val="endnote text"/>
    <w:basedOn w:val="Normal"/>
    <w:semiHidden/>
    <w:unhideWhenUsed/>
  </w:style>
  <w:style w:type="character" w:customStyle="1" w:styleId="CharChar1">
    <w:name w:val="Char Char1"/>
    <w:basedOn w:val="Fontepargpadro"/>
    <w:semiHidden/>
  </w:style>
  <w:style w:type="character" w:styleId="Refdenotadefim">
    <w:name w:val="endnote reference"/>
    <w:semiHidden/>
    <w:unhideWhenUsed/>
    <w:rPr>
      <w:vertAlign w:val="superscript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CharChar">
    <w:name w:val="Char Char"/>
    <w:basedOn w:val="Fontepargpadro"/>
    <w:semiHidden/>
  </w:style>
  <w:style w:type="character" w:customStyle="1" w:styleId="CharChar2">
    <w:name w:val="Char Char2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as">
    <w:name w:val="as"/>
    <w:rsid w:val="007C5CE6"/>
    <w:rPr>
      <w:vanish/>
      <w:webHidden w:val="0"/>
      <w:specVanish w:val="0"/>
    </w:rPr>
  </w:style>
  <w:style w:type="character" w:customStyle="1" w:styleId="is">
    <w:name w:val="is"/>
    <w:rsid w:val="007C5CE6"/>
    <w:rPr>
      <w:vanish/>
      <w:webHidden w:val="0"/>
      <w:specVanish w:val="0"/>
    </w:rPr>
  </w:style>
  <w:style w:type="character" w:styleId="Forte">
    <w:name w:val="Strong"/>
    <w:uiPriority w:val="22"/>
    <w:qFormat/>
    <w:rsid w:val="007C5CE6"/>
    <w:rPr>
      <w:b/>
      <w:bCs/>
    </w:rPr>
  </w:style>
  <w:style w:type="paragraph" w:customStyle="1" w:styleId="lastincell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71F9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CC3C1B"/>
  </w:style>
  <w:style w:type="character" w:customStyle="1" w:styleId="apple-converted-space">
    <w:name w:val="apple-converted-space"/>
    <w:basedOn w:val="Fontepargpadro"/>
    <w:rsid w:val="00CC3C1B"/>
  </w:style>
  <w:style w:type="paragraph" w:customStyle="1" w:styleId="CM13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Ttulo2Char">
    <w:name w:val="Título 2 Char"/>
    <w:link w:val="Ttulo2"/>
    <w:rsid w:val="00EF6C30"/>
    <w:rPr>
      <w:rFonts w:ascii="Arial" w:hAnsi="Arial"/>
      <w:b/>
      <w:sz w:val="24"/>
    </w:rPr>
  </w:style>
  <w:style w:type="paragraph" w:customStyle="1" w:styleId="CM4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/>
    <w:rsid w:val="001B3C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/>
      <w:autoSpaceDN w:val="0"/>
      <w:textAlignment w:val="baseline"/>
    </w:pPr>
    <w:rPr>
      <w:rFonts w:ascii="Courier New" w:hAnsi="Courier New" w:cs="Courier New"/>
      <w:kern w:val="3"/>
      <w:szCs w:val="24"/>
      <w:lang w:val="hr-HR" w:eastAsia="zh-CN"/>
    </w:rPr>
  </w:style>
  <w:style w:type="character" w:customStyle="1" w:styleId="TextosemFormataoChar">
    <w:name w:val="Texto sem Formatação Char"/>
    <w:link w:val="TextosemFormatao"/>
    <w:rsid w:val="002046AD"/>
    <w:rPr>
      <w:rFonts w:ascii="Courier New" w:hAnsi="Courier New" w:cs="Courier New"/>
      <w:kern w:val="3"/>
      <w:szCs w:val="24"/>
      <w:lang w:val="hr-HR" w:eastAsia="zh-CN"/>
    </w:rPr>
  </w:style>
  <w:style w:type="character" w:styleId="nfase">
    <w:name w:val="Emphasis"/>
    <w:basedOn w:val="Fontepargpadro"/>
    <w:uiPriority w:val="20"/>
    <w:qFormat/>
    <w:rsid w:val="00DB0832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/>
    <w:rsid w:val="00642A21"/>
    <w:pPr>
      <w:numPr>
        <w:numId w:val="2"/>
      </w:numPr>
    </w:pPr>
    <w:rPr>
      <w:rFonts w:ascii="Arial" w:hAnsi="Arial"/>
      <w:b/>
      <w:sz w:val="24"/>
      <w:szCs w:val="24"/>
    </w:rPr>
  </w:style>
  <w:style w:type="paragraph" w:styleId="Legenda">
    <w:name w:val="caption"/>
    <w:basedOn w:val="Normal"/>
    <w:next w:val="Corpodetexto"/>
    <w:uiPriority w:val="99"/>
    <w:semiHidden/>
    <w:unhideWhenUsed/>
    <w:qFormat/>
    <w:rsid w:val="005B3ABB"/>
    <w:pPr>
      <w:spacing w:before="240" w:after="240"/>
      <w:jc w:val="center"/>
    </w:pPr>
    <w:rPr>
      <w:rFonts w:ascii="Arial" w:hAnsi="Arial"/>
      <w:i/>
      <w:smallCaps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5B3ABB"/>
  </w:style>
  <w:style w:type="paragraph" w:customStyle="1" w:styleId="PFCorpodeTexto">
    <w:name w:val="PF_Corpo_de_Texto"/>
    <w:basedOn w:val="Normal"/>
    <w:uiPriority w:val="99"/>
    <w:semiHidden/>
    <w:rsid w:val="005B3ABB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TextoListadeTabela">
    <w:name w:val="PF_Texto_Lista_de_Tabela"/>
    <w:basedOn w:val="Normal"/>
    <w:next w:val="PFCorpodeTexto"/>
    <w:autoRedefine/>
    <w:uiPriority w:val="99"/>
    <w:semiHidden/>
    <w:rsid w:val="005B3ABB"/>
    <w:pPr>
      <w:tabs>
        <w:tab w:val="left" w:leader="dot" w:pos="8222"/>
      </w:tabs>
      <w:spacing w:after="240" w:line="360" w:lineRule="auto"/>
      <w:ind w:left="1134" w:right="1134" w:hanging="1134"/>
      <w:jc w:val="both"/>
    </w:pPr>
    <w:rPr>
      <w:rFonts w:ascii="Arial" w:hAnsi="Arial"/>
      <w:sz w:val="24"/>
    </w:rPr>
  </w:style>
  <w:style w:type="paragraph" w:customStyle="1" w:styleId="PFTtuloListadeTabelas">
    <w:name w:val="PF_Título_Lista_de_Tabelas"/>
    <w:basedOn w:val="Normal"/>
    <w:next w:val="PFTextoListadeTabela"/>
    <w:autoRedefine/>
    <w:uiPriority w:val="99"/>
    <w:semiHidden/>
    <w:rsid w:val="005B3ABB"/>
    <w:pPr>
      <w:spacing w:after="840"/>
      <w:outlineLvl w:val="0"/>
    </w:pPr>
    <w:rPr>
      <w:rFonts w:ascii="Arial" w:hAnsi="Arial"/>
      <w:b/>
      <w:smallCaps/>
      <w:sz w:val="28"/>
    </w:rPr>
  </w:style>
  <w:style w:type="paragraph" w:customStyle="1" w:styleId="PFTtuloSumrio">
    <w:name w:val="PF_Título_Sumário"/>
    <w:basedOn w:val="Normal"/>
    <w:next w:val="PFCorpodeTexto"/>
    <w:autoRedefine/>
    <w:uiPriority w:val="99"/>
    <w:semiHidden/>
    <w:rsid w:val="005B3ABB"/>
    <w:pPr>
      <w:spacing w:after="840"/>
    </w:pPr>
    <w:rPr>
      <w:rFonts w:ascii="Arial" w:hAnsi="Arial"/>
      <w:b/>
      <w:smallCaps/>
      <w:sz w:val="28"/>
    </w:rPr>
  </w:style>
  <w:style w:type="paragraph" w:customStyle="1" w:styleId="PFTtulo1">
    <w:name w:val="PF_Título_1"/>
    <w:basedOn w:val="Normal"/>
    <w:next w:val="PFCorpodeTexto"/>
    <w:uiPriority w:val="99"/>
    <w:semiHidden/>
    <w:rsid w:val="005B3ABB"/>
    <w:pPr>
      <w:numPr>
        <w:numId w:val="3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uiPriority w:val="99"/>
    <w:semiHidden/>
    <w:rsid w:val="005B3ABB"/>
    <w:pPr>
      <w:numPr>
        <w:ilvl w:val="1"/>
        <w:numId w:val="3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character" w:customStyle="1" w:styleId="PFTtulo3Char">
    <w:name w:val="PF_Título_3 Char"/>
    <w:basedOn w:val="Fontepargpadro"/>
    <w:link w:val="PFTtulo3"/>
    <w:semiHidden/>
    <w:locked/>
    <w:rsid w:val="005B3ABB"/>
    <w:rPr>
      <w:rFonts w:ascii="Arial" w:hAnsi="Arial" w:cs="Arial"/>
      <w:b/>
      <w:smallCaps/>
      <w:sz w:val="24"/>
    </w:rPr>
  </w:style>
  <w:style w:type="paragraph" w:customStyle="1" w:styleId="PFTtulo3">
    <w:name w:val="PF_Título_3"/>
    <w:basedOn w:val="Normal"/>
    <w:next w:val="PFCorpodeTexto"/>
    <w:link w:val="PFTtulo3Char"/>
    <w:semiHidden/>
    <w:rsid w:val="005B3ABB"/>
    <w:pPr>
      <w:numPr>
        <w:ilvl w:val="2"/>
        <w:numId w:val="3"/>
      </w:numPr>
      <w:tabs>
        <w:tab w:val="left" w:pos="851"/>
      </w:tabs>
      <w:spacing w:before="240" w:after="240" w:line="360" w:lineRule="auto"/>
      <w:outlineLvl w:val="2"/>
    </w:pPr>
    <w:rPr>
      <w:rFonts w:ascii="Arial" w:hAnsi="Arial" w:cs="Arial"/>
      <w:b/>
      <w:smallCaps/>
      <w:sz w:val="24"/>
    </w:rPr>
  </w:style>
  <w:style w:type="paragraph" w:customStyle="1" w:styleId="PFEstilo4">
    <w:name w:val="PF_Estilo_4"/>
    <w:basedOn w:val="PFTtulo3"/>
    <w:uiPriority w:val="99"/>
    <w:semiHidden/>
    <w:qFormat/>
    <w:rsid w:val="005B3ABB"/>
    <w:pPr>
      <w:numPr>
        <w:ilvl w:val="3"/>
      </w:numPr>
      <w:tabs>
        <w:tab w:val="clear" w:pos="1800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88">
              <w:marLeft w:val="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62">
                  <w:marLeft w:val="0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7502">
                      <w:marLeft w:val="120"/>
                      <w:marRight w:val="12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1C357-FFCA-4B1B-B375-BCBEB1129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289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Banco Itau S/A</Company>
  <LinksUpToDate>false</LinksUpToDate>
  <CharactersWithSpaces>1971</CharactersWithSpaces>
  <SharedDoc>false</SharedDoc>
  <HLinks>
    <vt:vector size="102" baseType="variant">
      <vt:variant>
        <vt:i4>1048632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_Toc446186249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_Toc446186248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_Toc446186247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_Toc446186246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_Toc446186245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_Toc446186244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_Toc446186243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_Toc446186242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_Toc446186241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_Toc446186240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_Toc446186239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_Toc446186238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_Toc446186237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_Toc446186236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_Toc446186235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_Toc446186234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_Toc446186233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Adriano Milanez</dc:creator>
  <cp:keywords/>
  <cp:lastModifiedBy>Marcos Alexandruk</cp:lastModifiedBy>
  <cp:revision>22</cp:revision>
  <cp:lastPrinted>2016-03-16T20:15:00Z</cp:lastPrinted>
  <dcterms:created xsi:type="dcterms:W3CDTF">2019-04-02T11:00:00Z</dcterms:created>
  <dcterms:modified xsi:type="dcterms:W3CDTF">2023-03-15T15:00:00Z</dcterms:modified>
</cp:coreProperties>
</file>